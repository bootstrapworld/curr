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47E21" w:rsidRPr="000829EA" w:rsidRDefault="00B47E21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47E21" w:rsidRPr="000829EA" w:rsidRDefault="00B47E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 xml:space="preserve">Bug Hunting: </w:t>
      </w:r>
      <w:proofErr w:type="spellStart"/>
      <w:r>
        <w:t>Pyret</w:t>
      </w:r>
      <w:proofErr w:type="spellEnd"/>
      <w:r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F17CC3"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  <w:bookmarkStart w:id="0" w:name="_GoBack"/>
      <w:bookmarkEnd w:id="0"/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Pr="004B4436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77777777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25B9042A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77777777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13B9CE64" w:rsidR="00910DC1" w:rsidRPr="002D03AF" w:rsidRDefault="002D03AF" w:rsidP="00B94E0C">
      <w:pPr>
        <w:pStyle w:val="Heading1"/>
      </w:pPr>
      <w:r w:rsidRPr="002D03AF">
        <w:lastRenderedPageBreak/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10"/>
        <w:gridCol w:w="8618"/>
      </w:tblGrid>
      <w:tr w:rsidR="002D03AF" w14:paraId="460CEEF6" w14:textId="77777777" w:rsidTr="00106B14">
        <w:tc>
          <w:tcPr>
            <w:tcW w:w="1410" w:type="dxa"/>
          </w:tcPr>
          <w:p w14:paraId="05A2FED1" w14:textId="0CB00507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Sun</w:t>
            </w:r>
          </w:p>
        </w:tc>
        <w:tc>
          <w:tcPr>
            <w:tcW w:w="8618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106B14">
        <w:tc>
          <w:tcPr>
            <w:tcW w:w="1410" w:type="dxa"/>
          </w:tcPr>
          <w:p w14:paraId="79383A51" w14:textId="1DF2C42E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Ground</w:t>
            </w:r>
          </w:p>
        </w:tc>
        <w:tc>
          <w:tcPr>
            <w:tcW w:w="8618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106B14">
        <w:tc>
          <w:tcPr>
            <w:tcW w:w="1410" w:type="dxa"/>
          </w:tcPr>
          <w:p w14:paraId="17743911" w14:textId="055CE79D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Sky</w:t>
            </w:r>
          </w:p>
        </w:tc>
        <w:tc>
          <w:tcPr>
            <w:tcW w:w="8618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77777777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77777777" w:rsidR="00082F56" w:rsidRPr="00CA52D3" w:rsidRDefault="00082F56" w:rsidP="00082F56">
      <w:pPr>
        <w:pStyle w:val="BodyText"/>
        <w:jc w:val="both"/>
        <w:rPr>
          <w:rFonts w:ascii="Trebuchet MS" w:hAnsi="Trebuchet MS"/>
          <w:sz w:val="24"/>
          <w:szCs w:val="24"/>
        </w:rPr>
      </w:pPr>
      <w:r w:rsidRPr="00CA52D3">
        <w:rPr>
          <w:rFonts w:ascii="Trebuchet MS" w:hAnsi="Trebuchet MS"/>
          <w:sz w:val="24"/>
          <w:szCs w:val="24"/>
        </w:rPr>
        <w:t>Decrease the cat’s hunger level by 2 and sleep level by 1 on each tick. Make the green bars get smaller based on hunger and sleep levels.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799B1E27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47E21" w:rsidRDefault="00B47E21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B47E21" w:rsidRDefault="00B47E21" w:rsidP="009F1FE4">
                      <w:proofErr w:type="spellStart"/>
                      <w:r>
                        <w:t>num-sqr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B47E21" w:rsidRPr="00940624" w:rsidRDefault="00B47E21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B47E21" w:rsidRPr="00940624" w:rsidRDefault="00B47E21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47E21" w:rsidRDefault="00B47E21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B47E21" w:rsidRDefault="00B47E21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D53D0" w14:textId="77777777" w:rsidR="009102E2" w:rsidRDefault="009102E2">
      <w:r>
        <w:separator/>
      </w:r>
    </w:p>
    <w:p w14:paraId="7505250E" w14:textId="77777777" w:rsidR="009102E2" w:rsidRDefault="009102E2"/>
  </w:endnote>
  <w:endnote w:type="continuationSeparator" w:id="0">
    <w:p w14:paraId="7590EB75" w14:textId="77777777" w:rsidR="009102E2" w:rsidRDefault="009102E2">
      <w:r>
        <w:continuationSeparator/>
      </w:r>
    </w:p>
    <w:p w14:paraId="53A5DDBD" w14:textId="77777777" w:rsidR="009102E2" w:rsidRDefault="009102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B47E21" w:rsidRDefault="00B47E21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47E21" w:rsidRDefault="00B47E21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B47E21" w:rsidRDefault="00B47E21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B47E21" w:rsidRDefault="00B47E21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1FBC">
      <w:rPr>
        <w:rStyle w:val="PageNumber"/>
        <w:noProof/>
      </w:rPr>
      <w:t>11</w:t>
    </w:r>
    <w:r>
      <w:rPr>
        <w:rStyle w:val="PageNumber"/>
      </w:rPr>
      <w:fldChar w:fldCharType="end"/>
    </w:r>
  </w:p>
  <w:p w14:paraId="79FEFB08" w14:textId="77777777" w:rsidR="00B47E21" w:rsidRDefault="00B47E21" w:rsidP="001D0072">
    <w:pPr>
      <w:pStyle w:val="Footer"/>
      <w:ind w:right="360"/>
    </w:pPr>
  </w:p>
  <w:p w14:paraId="235C711C" w14:textId="77777777" w:rsidR="00B47E21" w:rsidRDefault="00B47E21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B47E21" w:rsidRDefault="00B47E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A9AA3E" w14:textId="77777777" w:rsidR="009102E2" w:rsidRDefault="009102E2">
      <w:r>
        <w:separator/>
      </w:r>
    </w:p>
    <w:p w14:paraId="0DF4EED6" w14:textId="77777777" w:rsidR="009102E2" w:rsidRDefault="009102E2"/>
  </w:footnote>
  <w:footnote w:type="continuationSeparator" w:id="0">
    <w:p w14:paraId="7A1A4AD5" w14:textId="77777777" w:rsidR="009102E2" w:rsidRDefault="009102E2">
      <w:r>
        <w:continuationSeparator/>
      </w:r>
    </w:p>
    <w:p w14:paraId="5DB5C6C3" w14:textId="77777777" w:rsidR="009102E2" w:rsidRDefault="009102E2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BB354F-E3F6-8344-B909-0BDCDDA54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64</Pages>
  <Words>6918</Words>
  <Characters>39437</Characters>
  <Application>Microsoft Macintosh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46263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86</cp:revision>
  <cp:lastPrinted>2016-06-15T19:11:00Z</cp:lastPrinted>
  <dcterms:created xsi:type="dcterms:W3CDTF">2016-12-27T14:57:00Z</dcterms:created>
  <dcterms:modified xsi:type="dcterms:W3CDTF">2017-06-11T22:14:00Z</dcterms:modified>
</cp:coreProperties>
</file>