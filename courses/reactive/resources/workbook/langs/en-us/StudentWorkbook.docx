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AABD9D6" w14:textId="77777777" w:rsidR="001E40E1" w:rsidRDefault="001E40E1" w:rsidP="009269D4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26C2509D" w14:textId="77777777" w:rsidR="00EF0950" w:rsidRPr="008A5AC1" w:rsidRDefault="00EF0950" w:rsidP="00EF0950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  <w:bookmarkStart w:id="0" w:name="_GoBack"/>
      <w:r>
        <w:rPr>
          <w:rFonts w:ascii="Century Gothic" w:hAnsi="Century Gothic"/>
          <w:b/>
          <w:noProof/>
          <w:color w:val="44546A" w:themeColor="text2"/>
          <w:sz w:val="36"/>
          <w:szCs w:val="36"/>
        </w:rPr>
        <w:drawing>
          <wp:inline distT="0" distB="0" distL="0" distR="0" wp14:anchorId="21B74815" wp14:editId="15A73A07">
            <wp:extent cx="4018639" cy="5058972"/>
            <wp:effectExtent l="0" t="0" r="0" b="0"/>
            <wp:docPr id="2" name="Picture 2" descr="../../../../../../../../../Dropbox/Bootstrap/Logos%20and%20Templates/React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Dropbox/Bootstrap/Logos%20and%20Templates/Reacti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179" cy="506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79B6617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44F6D13" w14:textId="77777777" w:rsidR="008357AB" w:rsidRDefault="008357AB" w:rsidP="008357AB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  <w:r>
        <w:rPr>
          <w:rFonts w:ascii="Century Gothic" w:hAnsi="Century Gothic"/>
          <w:b/>
          <w:color w:val="44546A" w:themeColor="text2"/>
          <w:sz w:val="36"/>
          <w:szCs w:val="36"/>
        </w:rPr>
        <w:t>Student Workbook</w:t>
      </w:r>
    </w:p>
    <w:p w14:paraId="1618491F" w14:textId="77777777" w:rsidR="008357AB" w:rsidRDefault="008357AB" w:rsidP="008357AB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</w:p>
    <w:p w14:paraId="20B9FC7F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1A1852DB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322F504F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5C28BBBE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 w:rsidRPr="00A82AD2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500EC151" wp14:editId="611B2DBF">
            <wp:extent cx="1885909" cy="42125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9712" b="6323"/>
                    <a:stretch/>
                  </pic:blipFill>
                  <pic:spPr bwMode="auto">
                    <a:xfrm>
                      <a:off x="0" y="0"/>
                      <a:ext cx="1948788" cy="4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034B" w14:textId="77777777" w:rsidR="00DF4DFB" w:rsidRDefault="00DF4DFB" w:rsidP="00DF4DFB"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 Youndtsmith</w:t>
      </w:r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Emmanuel Schanzer</w:t>
      </w:r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Kathi Fisler</w:t>
      </w:r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Joe Politz</w:t>
      </w:r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Shriram Krishnamurthi</w:t>
      </w:r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>Bootstrap is licensed under a Creative Commons 3.0 Unported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>e at schanzer@BootstrapWorld</w:t>
      </w:r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Pyret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3E1D28" w:rsidRPr="0029380B">
              <w:rPr>
                <w:rFonts w:ascii="Courier" w:hAnsi="Courier" w:cs="Times"/>
              </w:rPr>
              <w:t>triangle(40,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star(80,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rectangle(50,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; double :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(double 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E674DEE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# double :</w:t>
            </w:r>
            <w:r w:rsidR="00A4262A">
              <w:rPr>
                <w:rFonts w:ascii="Courier" w:hAnsi="Courier" w:cs="Times"/>
                <w:sz w:val="24"/>
                <w:szCs w:val="24"/>
              </w:rPr>
              <w:t>: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5C2597AC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0007D3" w:rsidRPr="000829EA" w:rsidRDefault="000007D3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" filled="f" stroked="f">
                      <v:textbox>
                        <w:txbxContent>
                          <w:p w14:paraId="668EA650" w14:textId="77777777" w:rsidR="000007D3" w:rsidRPr="000829EA" w:rsidRDefault="000007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" filled="f" stroked="f">
                      <v:textbox>
                        <w:txbxContent>
                          <w:p w14:paraId="084E79FA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" filled="f" stroked="f">
                      <v:textbox>
                        <w:txbxContent>
                          <w:p w14:paraId="2D0EDACC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># _________________: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 w:rsidR="00141228">
              <w:rPr>
                <w:rFonts w:ascii="Trebuchet MS" w:hAnsi="Trebuchet MS" w:cs="Trebuchet MS"/>
                <w:sz w:val="32"/>
              </w:rPr>
              <w:t xml:space="preserve">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" fillcolor="#bfbfbf [2412]" strokecolor="#5b9bd5" strokeweight="1.5pt">
                      <v:textbox inset="0,0,0,0">
                        <w:txbxContent>
                          <w:p w14:paraId="240C22BD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" fillcolor="#bfbfbf [2412]" strokecolor="#5b9bd5" strokeweight="1.5pt">
                      <v:textbox inset="0,0,0,0">
                        <w:txbxContent>
                          <w:p w14:paraId="7B1F629A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" filled="f" stroked="f">
                      <v:textbox>
                        <w:txbxContent>
                          <w:p w14:paraId="57925508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" filled="f" stroked="f">
                      <v:textbox>
                        <w:txbxContent>
                          <w:p w14:paraId="3C83351C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4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" fillcolor="#bfbfbf [2412]" strokecolor="#5b9bd5" strokeweight="1.5pt">
                      <v:textbox inset="0,0,0,0">
                        <w:txbxContent>
                          <w:p w14:paraId="08567149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7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" fillcolor="#bfbfbf [2412]" strokecolor="#5b9bd5" strokeweight="1.5pt">
                      <v:textbox inset="0,0,0,0">
                        <w:txbxContent>
                          <w:p w14:paraId="7640061F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" filled="f" stroked="f">
                      <v:textbox>
                        <w:txbxContent>
                          <w:p w14:paraId="61CAD92D" w14:textId="62F35CC5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" filled="f" stroked="f">
                      <v:textbox>
                        <w:txbxContent>
                          <w:p w14:paraId="4F9CA9AC" w14:textId="43CA87E9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" filled="f" stroked="f">
                      <v:textbox>
                        <w:txbxContent>
                          <w:p w14:paraId="76310C9D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9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" filled="f" stroked="f">
                      <v:textbox>
                        <w:txbxContent>
                          <w:p w14:paraId="58CC3807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" filled="f" stroked="f">
                      <v:textbox>
                        <w:txbxContent>
                          <w:p w14:paraId="0EC47DE5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" filled="f" stroked="f">
                      <v:textbox>
                        <w:txbxContent>
                          <w:p w14:paraId="63F44D2D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" filled="f" stroked="f">
                      <v:textbox>
                        <w:txbxContent>
                          <w:p w14:paraId="26A7B660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29389733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>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7B0D40B6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lastRenderedPageBreak/>
              <w:t># _________________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 xml:space="preserve">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4678875E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378BE6D9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lastRenderedPageBreak/>
              <w:t># _________________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 xml:space="preserve">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0D23F53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47B0A9DB" w:rsidR="007B6B24" w:rsidRPr="00430FC1" w:rsidRDefault="00D82C1B" w:rsidP="00B94E0C">
      <w:pPr>
        <w:pStyle w:val="Heading1"/>
      </w:pPr>
      <w:r>
        <w:t xml:space="preserve">Syntax and Style </w:t>
      </w:r>
      <w:r w:rsidR="007B6B24">
        <w:t>Bug Hunting: Pyret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>SHAPE1 = circle(50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>SHAPE2 = triangle(75,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3783056A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triple</w:t>
            </w:r>
            <w:r w:rsidRPr="008E352E">
              <w:rPr>
                <w:rFonts w:ascii="Courier" w:hAnsi="Courier" w:cs="Times"/>
              </w:rPr>
              <w:t xml:space="preserve"> :</w:t>
            </w:r>
            <w:r w:rsidR="00A4262A">
              <w:rPr>
                <w:rFonts w:ascii="Courier" w:hAnsi="Courier" w:cs="Times"/>
              </w:rPr>
              <w:t>:</w:t>
            </w:r>
            <w:r w:rsidRPr="008E352E">
              <w:rPr>
                <w:rFonts w:ascii="Courier" w:hAnsi="Courier" w:cs="Times"/>
              </w:rPr>
              <w:t xml:space="preserve">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triple(5)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38738375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ys :</w:t>
            </w:r>
            <w:r w:rsidR="00A4262A">
              <w:rPr>
                <w:rFonts w:ascii="Courier" w:hAnsi="Courier" w:cs="Times"/>
                <w:sz w:val="22"/>
                <w:szCs w:val="22"/>
              </w:rPr>
              <w:t>:</w:t>
            </w:r>
            <w:r w:rsidRPr="00736EE5">
              <w:rPr>
                <w:rFonts w:ascii="Courier" w:hAnsi="Courier" w:cs="Times"/>
                <w:sz w:val="22"/>
                <w:szCs w:val="22"/>
              </w:rPr>
              <w:t xml:space="preserve">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ys(size):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star(size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r w:rsidRPr="00D97C37">
        <w:t>Contract+Purpose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4286F213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A4262A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18B1E4A5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607354">
        <w:t>___________________)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067459EB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A0576B" w:rsidRPr="00A0576B">
        <w:rPr>
          <w:rFonts w:ascii="Courier" w:hAnsi="Courier"/>
          <w:sz w:val="32"/>
          <w:szCs w:val="32"/>
        </w:rPr>
        <w:t>is</w:t>
      </w:r>
      <w:r w:rsidR="00A0576B"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>___________________________________________________________</w:t>
      </w:r>
      <w:r w:rsidR="00607354">
        <w:rPr>
          <w:rFonts w:ascii="Trebuchet MS" w:hAnsi="Trebuchet MS" w:cs="Trebuchet MS"/>
          <w:sz w:val="28"/>
        </w:rPr>
        <w:t>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363B4D74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04F4966C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4A532286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="00A4262A">
        <w:rPr>
          <w:rFonts w:ascii="Courier New" w:hAnsi="Courier New" w:cs="Courier New"/>
          <w:sz w:val="36"/>
          <w:szCs w:val="22"/>
        </w:rPr>
        <w:t>::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3749CB0B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3B07C76" w14:textId="41F38BDF" w:rsidR="001147FB" w:rsidRDefault="00607354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3AB579B9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7064FA8A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6EB8681D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r w:rsidR="00CC133A">
        <w:rPr>
          <w:rFonts w:ascii="Century Gothic" w:hAnsi="Century Gothic" w:cs="Trebuchet MS"/>
          <w:sz w:val="28"/>
          <w:szCs w:val="28"/>
        </w:rPr>
        <w:t>Delivery</w:t>
      </w:r>
      <w:r w:rsidR="00F17CC3">
        <w:rPr>
          <w:rFonts w:ascii="Century Gothic" w:hAnsi="Century Gothic" w:cs="Trebuchet MS"/>
          <w:sz w:val="28"/>
          <w:szCs w:val="28"/>
        </w:rPr>
        <w:t>State</w:t>
      </w:r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2605D0C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A4262A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32988F4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56E537BF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21BD580F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185FE9EF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6EBE75FD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r w:rsidR="005E1FBC">
        <w:rPr>
          <w:rFonts w:ascii="Century Gothic" w:hAnsi="Century Gothic" w:cs="Courier New"/>
          <w:color w:val="000000"/>
          <w:sz w:val="32"/>
          <w:szCs w:val="32"/>
        </w:rPr>
        <w:t>ype</w:t>
      </w:r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is-iceCream</w:t>
      </w:r>
    </w:p>
    <w:p w14:paraId="07688A4F" w14:textId="1BC16652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r w:rsidR="005E1FBC">
        <w:rPr>
          <w:rFonts w:ascii="Courier" w:hAnsi="Courier" w:cs="Trebuchet MS"/>
          <w:b/>
          <w:color w:val="000000"/>
          <w:sz w:val="32"/>
          <w:szCs w:val="32"/>
        </w:rPr>
        <w:t>ype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t>Word Problem</w:t>
      </w:r>
      <w:r w:rsidRPr="0047112A">
        <w:t xml:space="preserve">: </w:t>
      </w:r>
      <w:r w:rsidR="0083449C">
        <w:t>taller-than</w:t>
      </w:r>
    </w:p>
    <w:p w14:paraId="3D1EB244" w14:textId="56D17683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>s, and produces true if the number of layers in the first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75DE848D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A4262A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13D0E390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0388A77B" w14:textId="7B7D5FCB" w:rsidR="00A01FC5" w:rsidRDefault="00607354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4FB6C5AE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368634FE" w14:textId="11B79834" w:rsidR="00A01FC5" w:rsidRDefault="00607354" w:rsidP="00A01FC5">
      <w:pPr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208BE4F6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>which takes in a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490045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A4262A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4216D82F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59B2F96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01704EE8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42CCE90C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A2BD2E8" w14:textId="14D0331D" w:rsidR="00F17CAF" w:rsidRDefault="008E4339" w:rsidP="00F17CAF">
      <w:pPr>
        <w:pStyle w:val="Heading1"/>
      </w:pPr>
      <w:r>
        <w:t>Vocabulary Practice</w:t>
      </w:r>
    </w:p>
    <w:p w14:paraId="7C0DCD71" w14:textId="618DAB63" w:rsidR="00F17CAF" w:rsidRDefault="00F17CAF" w:rsidP="00F17CAF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Trebuchet MS"/>
          <w:sz w:val="28"/>
          <w:szCs w:val="28"/>
        </w:rPr>
        <w:t>Below is a new structure definition:</w:t>
      </w:r>
    </w:p>
    <w:p w14:paraId="6D4C90ED" w14:textId="58129F73" w:rsidR="00F17CAF" w:rsidRPr="00A2584A" w:rsidRDefault="00F17CAF" w:rsidP="00F17CAF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b/>
          <w:color w:val="000000"/>
          <w:sz w:val="32"/>
          <w:szCs w:val="32"/>
        </w:rPr>
        <w:t>data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MediaType: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0D30EB62" w14:textId="77777777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| book(</w:t>
      </w:r>
    </w:p>
    <w:p w14:paraId="2FDA711C" w14:textId="28C2B737" w:rsidR="00F17CAF" w:rsidRDefault="00F17CAF" w:rsidP="00F17CAF">
      <w:pPr>
        <w:ind w:left="709"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title :: String, </w:t>
      </w:r>
    </w:p>
    <w:p w14:paraId="15FF287F" w14:textId="5B11B86E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  <w:t>author :: String,</w:t>
      </w:r>
    </w:p>
    <w:p w14:paraId="50FB7DB0" w14:textId="2ED0D086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  <w:t>pubyear :: Number)</w:t>
      </w:r>
    </w:p>
    <w:p w14:paraId="1BDC6C17" w14:textId="722B65CD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>end</w:t>
      </w:r>
    </w:p>
    <w:p w14:paraId="05ED5333" w14:textId="77777777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</w:p>
    <w:p w14:paraId="7C9D8A64" w14:textId="7FA1DD2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# an example book:</w:t>
      </w:r>
    </w:p>
    <w:p w14:paraId="7FAF1961" w14:textId="4A2677E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book1 = book(“1984”, “Orwell”, 1949)</w:t>
      </w:r>
    </w:p>
    <w:p w14:paraId="40D3BEC7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5F71EA2C" w14:textId="63002ED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>Fill in the blanks bel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ow with the vocabulary term that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applies to each name. Here are the terms to choose from:</w:t>
      </w:r>
    </w:p>
    <w:p w14:paraId="303179D2" w14:textId="77777777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</w:p>
    <w:p w14:paraId="751B2CFA" w14:textId="7E31DC2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- contract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example</w:t>
      </w:r>
    </w:p>
    <w:p w14:paraId="2E995BCC" w14:textId="59D8C898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header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field</w:t>
      </w:r>
    </w:p>
    <w:p w14:paraId="4C636704" w14:textId="4159A0A9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datatype           - instance</w:t>
      </w:r>
    </w:p>
    <w:p w14:paraId="1C73F05A" w14:textId="2675545B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constructor        - data block</w:t>
      </w:r>
    </w:p>
    <w:p w14:paraId="26D875C1" w14:textId="135B6CBD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- name 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purpose</w:t>
      </w:r>
    </w:p>
    <w:p w14:paraId="592A2469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40C3ABE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164A9F8D" w14:textId="2DA7B6DC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author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</w:t>
      </w:r>
    </w:p>
    <w:p w14:paraId="57A7A3A8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6F41C09E" w14:textId="56DA5628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book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0EA6FD25" w14:textId="52D1D4B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323ADBEF" w14:textId="16F6E5F3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MediaType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</w:t>
      </w:r>
      <w:r>
        <w:rPr>
          <w:rFonts w:ascii="Courier" w:hAnsi="Courier" w:cs="Trebuchet MS"/>
          <w:color w:val="000000"/>
          <w:sz w:val="32"/>
          <w:szCs w:val="32"/>
        </w:rPr>
        <w:t>_</w:t>
      </w:r>
    </w:p>
    <w:p w14:paraId="3EA78319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3B5D261B" w14:textId="609B219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 xml:space="preserve">   b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ook</w:t>
      </w:r>
      <w:r>
        <w:rPr>
          <w:rFonts w:ascii="Courier" w:hAnsi="Courier" w:cs="Trebuchet MS"/>
          <w:b/>
          <w:color w:val="000000"/>
          <w:sz w:val="32"/>
          <w:szCs w:val="32"/>
        </w:rPr>
        <w:t>1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1714280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7B517ED1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title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</w:t>
      </w:r>
    </w:p>
    <w:p w14:paraId="0EAF8C6C" w14:textId="09E08634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</w:t>
      </w:r>
    </w:p>
    <w:p w14:paraId="356759D0" w14:textId="7FAAD48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data ... end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_____________________________</w:t>
      </w:r>
    </w:p>
    <w:p w14:paraId="067A3ABB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39883EE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58941A6" w14:textId="77777777" w:rsidR="00F17CAF" w:rsidRPr="004B4436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80" w:type="dxa"/>
        <w:tblInd w:w="110" w:type="dxa"/>
        <w:tblLook w:val="04A0" w:firstRow="1" w:lastRow="0" w:firstColumn="1" w:lastColumn="0" w:noHBand="0" w:noVBand="1"/>
      </w:tblPr>
      <w:tblGrid>
        <w:gridCol w:w="3175"/>
        <w:gridCol w:w="3452"/>
        <w:gridCol w:w="3453"/>
      </w:tblGrid>
      <w:tr w:rsidR="00D870CB" w:rsidRPr="005D53F7" w14:paraId="1FE08F97" w14:textId="77777777" w:rsidTr="00E57E3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E57E3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F20840" w:rsidRPr="005D53F7" w14:paraId="1BCDC09E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0E2A5C6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5DA006A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50F15C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C778C55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9CD148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658EA815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3C69D7DD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467E25EC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0710B668" w:rsidR="00910DC1" w:rsidRPr="002D03AF" w:rsidRDefault="00D721B9" w:rsidP="00B94E0C">
      <w:pPr>
        <w:pStyle w:val="Heading1"/>
      </w:pPr>
      <w:r>
        <w:lastRenderedPageBreak/>
        <w:t xml:space="preserve">Word Problem: </w:t>
      </w:r>
      <w:r w:rsidR="002D03AF" w:rsidRPr="002D03AF"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>n image In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SunsetState.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r w:rsidRPr="00F10C97">
        <w:t>Contract+Purpose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1ED1DA52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</w:t>
      </w:r>
      <w:r w:rsidR="00FA4D7E">
        <w:t>:</w:t>
      </w:r>
      <w:r w:rsidRPr="00D12DD3">
        <w:t xml:space="preserve">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986"/>
        <w:gridCol w:w="8112"/>
      </w:tblGrid>
      <w:tr w:rsidR="002D03AF" w14:paraId="460CEEF6" w14:textId="77777777" w:rsidTr="00D76131">
        <w:tc>
          <w:tcPr>
            <w:tcW w:w="1986" w:type="dxa"/>
          </w:tcPr>
          <w:p w14:paraId="05A2FED1" w14:textId="10059343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UN =</w:t>
            </w:r>
          </w:p>
        </w:tc>
        <w:tc>
          <w:tcPr>
            <w:tcW w:w="8112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D76131">
        <w:tc>
          <w:tcPr>
            <w:tcW w:w="1986" w:type="dxa"/>
          </w:tcPr>
          <w:p w14:paraId="79383A51" w14:textId="60222FB9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ROUND =</w:t>
            </w:r>
          </w:p>
        </w:tc>
        <w:tc>
          <w:tcPr>
            <w:tcW w:w="8112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D76131">
        <w:tc>
          <w:tcPr>
            <w:tcW w:w="1986" w:type="dxa"/>
          </w:tcPr>
          <w:p w14:paraId="17743911" w14:textId="7103D914" w:rsidR="002D03AF" w:rsidRPr="002D03AF" w:rsidRDefault="00D76131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>
              <w:rPr>
                <w:rFonts w:ascii="Century Gothic" w:hAnsi="Century Gothic" w:cs="Courier New"/>
                <w:sz w:val="32"/>
                <w:szCs w:val="32"/>
              </w:rPr>
              <w:t>SKY =</w:t>
            </w:r>
          </w:p>
        </w:tc>
        <w:tc>
          <w:tcPr>
            <w:tcW w:w="8112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 SunsetState in which the new x-coordinate is 8 pixels larger than in the given SunsetState and the y-coordinate is 4 pixels smaller than in the given SunsetState.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3B12BD1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FA4D7E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4D0C3B6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2EECC9F3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40B6C415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35816970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4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0"/>
      </w:tblGrid>
      <w:tr w:rsidR="00F20840" w:rsidRPr="005D53F7" w14:paraId="4448974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38B42682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1F0C35F5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4359BEC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0B6939D5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676936D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EDC62E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7CB903C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6F0EF2F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9EFA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AFA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A75764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8B07A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69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1CD4A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6ADF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13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DE0F0D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B05FC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2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984B509" w14:textId="77777777" w:rsidR="00E57E3B" w:rsidRDefault="00E57E3B" w:rsidP="00E57E3B">
      <w:pPr>
        <w:rPr>
          <w:rFonts w:ascii="Century Gothic" w:hAnsi="Century Gothic"/>
        </w:rPr>
      </w:pPr>
    </w:p>
    <w:p w14:paraId="6321EBF1" w14:textId="77777777" w:rsidR="00E57E3B" w:rsidRPr="005D53F7" w:rsidRDefault="00E57E3B" w:rsidP="00E57E3B">
      <w:pPr>
        <w:rPr>
          <w:rFonts w:ascii="Century Gothic" w:hAnsi="Century Gothic"/>
        </w:rPr>
      </w:pPr>
    </w:p>
    <w:p w14:paraId="276555F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7482A6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9ECCC6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822BA0B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DAD874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FE5F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738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1ED8C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2BE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5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336161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03CB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F9B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CDE251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AC7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9195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221EA01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2FD2E64D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692D6C1E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01423203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1637752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854F37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3CDEA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5BEB41F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963EF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B90B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B2476F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DEB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05C5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69E38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49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278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791346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E4C3D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8EAB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893A5DE" w14:textId="77777777" w:rsidR="00E57E3B" w:rsidRDefault="00E57E3B" w:rsidP="00E57E3B">
      <w:pPr>
        <w:rPr>
          <w:rFonts w:ascii="Century Gothic" w:hAnsi="Century Gothic"/>
        </w:rPr>
      </w:pPr>
    </w:p>
    <w:p w14:paraId="234ED858" w14:textId="77777777" w:rsidR="00E57E3B" w:rsidRPr="005D53F7" w:rsidRDefault="00E57E3B" w:rsidP="00E57E3B">
      <w:pPr>
        <w:rPr>
          <w:rFonts w:ascii="Century Gothic" w:hAnsi="Century Gothic"/>
        </w:rPr>
      </w:pPr>
    </w:p>
    <w:p w14:paraId="22CE5F45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AD00F2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2298F7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F729BC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9E9482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2BCA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C89A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5C2AA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819F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162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A8917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37E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0E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7C7DC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E238E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33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35AF5F8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6F6D191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B6539B0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79643CC8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2DA162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57CC16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E14C39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103896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CF47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B278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676950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ECBD8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FE52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2D179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F3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EAB4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E8972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DAA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843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A003D9F" w14:textId="77777777" w:rsidR="00E57E3B" w:rsidRDefault="00E57E3B" w:rsidP="00E57E3B">
      <w:pPr>
        <w:rPr>
          <w:rFonts w:ascii="Century Gothic" w:hAnsi="Century Gothic"/>
        </w:rPr>
      </w:pPr>
    </w:p>
    <w:p w14:paraId="1648C525" w14:textId="77777777" w:rsidR="00E57E3B" w:rsidRPr="005D53F7" w:rsidRDefault="00E57E3B" w:rsidP="00E57E3B">
      <w:pPr>
        <w:rPr>
          <w:rFonts w:ascii="Century Gothic" w:hAnsi="Century Gothic"/>
        </w:rPr>
      </w:pPr>
    </w:p>
    <w:p w14:paraId="00BFE1C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27FF7EE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C445D43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5BABD5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467AD9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B4A097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829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752535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93BD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6FC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62FEB3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547B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8E5A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32906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0C2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24C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3600CB8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6FDE0862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46994C61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42BB5728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 xml:space="preserve">, which consumes a </w:t>
      </w:r>
      <w:r w:rsidR="005427CE">
        <w:rPr>
          <w:rFonts w:ascii="Century Gothic" w:hAnsi="Century Gothic" w:cs="Trebuchet MS"/>
          <w:sz w:val="28"/>
          <w:szCs w:val="28"/>
        </w:rPr>
        <w:t>Delivery</w:t>
      </w:r>
      <w:r>
        <w:rPr>
          <w:rFonts w:ascii="Century Gothic" w:hAnsi="Century Gothic" w:cs="Trebuchet MS"/>
          <w:sz w:val="28"/>
          <w:szCs w:val="28"/>
        </w:rPr>
        <w:t xml:space="preserve">State, and produces a String representing the </w:t>
      </w:r>
      <w:r w:rsidR="00711320">
        <w:rPr>
          <w:rFonts w:ascii="Century Gothic" w:hAnsi="Century Gothic" w:cs="Trebuchet MS"/>
          <w:sz w:val="28"/>
          <w:szCs w:val="28"/>
        </w:rPr>
        <w:t>location of a box:</w:t>
      </w:r>
      <w:r>
        <w:rPr>
          <w:rFonts w:ascii="Century Gothic" w:hAnsi="Century Gothic" w:cs="Trebuchet MS"/>
          <w:sz w:val="28"/>
          <w:szCs w:val="28"/>
        </w:rPr>
        <w:t xml:space="preserve"> either “</w:t>
      </w:r>
      <w:r w:rsidR="005427CE">
        <w:rPr>
          <w:rFonts w:ascii="Century Gothic" w:hAnsi="Century Gothic" w:cs="Trebuchet MS"/>
          <w:sz w:val="28"/>
          <w:szCs w:val="28"/>
        </w:rPr>
        <w:t>road</w:t>
      </w:r>
      <w:r>
        <w:rPr>
          <w:rFonts w:ascii="Century Gothic" w:hAnsi="Century Gothic" w:cs="Trebuchet MS"/>
          <w:sz w:val="28"/>
          <w:szCs w:val="28"/>
        </w:rPr>
        <w:t>”, “</w:t>
      </w:r>
      <w:r w:rsidR="005427CE">
        <w:rPr>
          <w:rFonts w:ascii="Century Gothic" w:hAnsi="Century Gothic" w:cs="Trebuchet MS"/>
          <w:sz w:val="28"/>
          <w:szCs w:val="28"/>
        </w:rPr>
        <w:t>delivery zone”</w:t>
      </w:r>
      <w:r>
        <w:rPr>
          <w:rFonts w:ascii="Century Gothic" w:hAnsi="Century Gothic" w:cs="Trebuchet MS"/>
          <w:sz w:val="28"/>
          <w:szCs w:val="28"/>
        </w:rPr>
        <w:t>,</w:t>
      </w:r>
      <w:r w:rsidR="005427CE">
        <w:rPr>
          <w:rFonts w:ascii="Century Gothic" w:hAnsi="Century Gothic" w:cs="Trebuchet MS"/>
          <w:sz w:val="28"/>
          <w:szCs w:val="28"/>
        </w:rPr>
        <w:t xml:space="preserve"> “house”,</w:t>
      </w:r>
      <w:r>
        <w:rPr>
          <w:rFonts w:ascii="Century Gothic" w:hAnsi="Century Gothic" w:cs="Trebuchet MS"/>
          <w:sz w:val="28"/>
          <w:szCs w:val="28"/>
        </w:rPr>
        <w:t xml:space="preserve"> or “air”.</w:t>
      </w:r>
    </w:p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6EEADB52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FA4D7E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8F183A1" w:rsidR="008135A7" w:rsidRPr="00EE1726" w:rsidRDefault="00D82C1B" w:rsidP="00B94E0C">
      <w:pPr>
        <w:pStyle w:val="Heading1"/>
      </w:pPr>
      <w:r>
        <w:lastRenderedPageBreak/>
        <w:t xml:space="preserve">Syntax and Style Bug </w:t>
      </w:r>
      <w:r w:rsidR="008135A7" w:rsidRPr="00EE1726">
        <w:t>Hunting</w:t>
      </w:r>
      <w:r>
        <w:t>: Piecewise Edition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piecewisefun(n):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absolute-value(a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string-equal(f,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string-equal(f,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string-equal(f,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1F05421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07CAA9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BD81E8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D17DECA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64E124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F9D7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9C4D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5461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204BF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F2D9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B0858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7AAB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BF87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36150C3" w14:textId="77777777" w:rsidR="00CF685D" w:rsidRDefault="00CF685D" w:rsidP="00CF685D">
      <w:pPr>
        <w:rPr>
          <w:rFonts w:ascii="Century Gothic" w:hAnsi="Century Gothic"/>
        </w:rPr>
      </w:pPr>
    </w:p>
    <w:p w14:paraId="4763F69F" w14:textId="77777777" w:rsidR="00CF685D" w:rsidRPr="005D53F7" w:rsidRDefault="00CF685D" w:rsidP="00CF685D">
      <w:pPr>
        <w:rPr>
          <w:rFonts w:ascii="Century Gothic" w:hAnsi="Century Gothic"/>
        </w:rPr>
      </w:pPr>
    </w:p>
    <w:p w14:paraId="60F9166C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6ADD46F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EDE13F6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B09F5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4B9698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919D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6DA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0D28BC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143A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DDC2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A5C470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48DDB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F2E9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SunsetState,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25 pixel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42ECD64B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FA4D7E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4DC0F984" w14:textId="77777777" w:rsidR="00607354" w:rsidRDefault="00607354" w:rsidP="00607354">
      <w:pPr>
        <w:pStyle w:val="Code"/>
        <w:framePr w:wrap="around" w:x="1132" w:y="2616"/>
      </w:pPr>
      <w:r w:rsidRPr="002C6F24">
        <w:t>end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16F10BE" w14:textId="2F7DE86A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CE22018" w14:textId="3E8D1DAA" w:rsidR="00870625" w:rsidRDefault="00870625" w:rsidP="00870625">
      <w:pPr>
        <w:pStyle w:val="Code"/>
        <w:framePr w:wrap="around"/>
      </w:pPr>
      <w:r>
        <w:t xml:space="preserve">  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616F38BE" w14:textId="77777777" w:rsidR="00607354" w:rsidRDefault="00607354" w:rsidP="00607354">
      <w:pPr>
        <w:pStyle w:val="Code"/>
        <w:framePr w:wrap="around" w:x="1046" w:y="645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39306D89" w14:textId="02E0BAAD" w:rsidR="00870625" w:rsidRDefault="00870625" w:rsidP="0060735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61A4520" w14:textId="026636AC" w:rsidR="00870625" w:rsidRPr="00D37704" w:rsidRDefault="00870625" w:rsidP="00607354">
      <w:pPr>
        <w:spacing w:line="360" w:lineRule="auto"/>
        <w:ind w:firstLine="709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>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3BABB779" w:rsidR="00082F56" w:rsidRPr="00D76131" w:rsidRDefault="00082F56" w:rsidP="00082F56">
      <w:pPr>
        <w:pStyle w:val="BodyText"/>
        <w:jc w:val="both"/>
        <w:rPr>
          <w:rFonts w:ascii="Trebuchet MS" w:hAnsi="Trebuchet MS"/>
          <w:sz w:val="28"/>
          <w:szCs w:val="28"/>
        </w:rPr>
      </w:pPr>
      <w:r w:rsidRPr="00D76131">
        <w:rPr>
          <w:rFonts w:ascii="Trebuchet MS" w:hAnsi="Trebuchet MS"/>
          <w:sz w:val="28"/>
          <w:szCs w:val="28"/>
        </w:rPr>
        <w:t xml:space="preserve">Decrease the cat’s hunger level by 2 and sleep level by 1 on each tick. 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4D1BA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5DD1F32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2A980D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182860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2EE2B2C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6AA20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6FA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ADE90C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F1721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257C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25269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555E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D1B17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7460B2E" w14:textId="77777777" w:rsidR="00CF685D" w:rsidRDefault="00CF685D" w:rsidP="00CF685D">
      <w:pPr>
        <w:rPr>
          <w:rFonts w:ascii="Century Gothic" w:hAnsi="Century Gothic"/>
        </w:rPr>
      </w:pPr>
    </w:p>
    <w:p w14:paraId="4527B083" w14:textId="77777777" w:rsidR="00CF685D" w:rsidRPr="005D53F7" w:rsidRDefault="00CF685D" w:rsidP="00CF685D">
      <w:pPr>
        <w:rPr>
          <w:rFonts w:ascii="Century Gothic" w:hAnsi="Century Gothic"/>
        </w:rPr>
      </w:pPr>
    </w:p>
    <w:p w14:paraId="1EAB7266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1D7679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250809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5629412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2089B46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E82D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802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7FAB1C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DBA12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09B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923879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3F1E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B1A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MS Gothic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0007D3" w:rsidRPr="009A3305" w:rsidRDefault="000007D3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" filled="f" stroked="f">
                      <v:textbox>
                        <w:txbxContent>
                          <w:p w14:paraId="7E92874A" w14:textId="77777777" w:rsidR="000007D3" w:rsidRPr="009A3305" w:rsidRDefault="000007D3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521A6BB3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5AA28545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3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" filled="f" stroked="f">
                <v:textbox>
                  <w:txbxContent>
                    <w:p w14:paraId="6057278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4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" filled="f" stroked="f">
                <v:textbox>
                  <w:txbxContent>
                    <w:p w14:paraId="05D3A9EF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pet(100, 100)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5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" filled="f" stroked="f">
                <v:textbox>
                  <w:txbxContent>
                    <w:p w14:paraId="1E3395E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next-state-tick(FULLPET) is pet(FULLPET.hunger – 2, FULLPET.sleep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6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" filled="f" stroked="f">
                <v:textbox>
                  <w:txbxContent>
                    <w:p w14:paraId="097CF2F0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next-state-tick(FULLPET) is pet(FULLPET.hunger – 2, FULLPET.sleep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next-state-tick(MIDPET) is pet(MIDPET.hunger – 2, MIDPET.sleep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7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" filled="f" stroked="f">
                <v:textbox>
                  <w:txbxContent>
                    <w:p w14:paraId="74E82E85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next-state-tick(MIDPET) is pet(MIDPET.hunger – 2, MIDPET.sleep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48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" filled="f" stroked="f">
                <v:textbox>
                  <w:txbxContent>
                    <w:p w14:paraId="61092457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list ,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442C6B7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0CE30E0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1314CA8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611B4D9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FAA526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427ACC1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28CB4C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7B8B4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A968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74AD7B0D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0B92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C964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D2BD98E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6A572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5EC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6461A8A" w14:textId="77777777" w:rsidR="00CF685D" w:rsidRDefault="00CF685D" w:rsidP="00CF685D">
      <w:pPr>
        <w:rPr>
          <w:rFonts w:ascii="Century Gothic" w:hAnsi="Century Gothic"/>
        </w:rPr>
      </w:pPr>
    </w:p>
    <w:p w14:paraId="0A750703" w14:textId="77777777" w:rsidR="00CF685D" w:rsidRPr="005D53F7" w:rsidRDefault="00CF685D" w:rsidP="00CF685D">
      <w:pPr>
        <w:rPr>
          <w:rFonts w:ascii="Century Gothic" w:hAnsi="Century Gothic"/>
        </w:rPr>
      </w:pPr>
    </w:p>
    <w:p w14:paraId="469AC0A0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F59F43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DC9F5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FDA28B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0D40E7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9B63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15C7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FA3AC0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B42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35F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164634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BA4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491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lastRenderedPageBreak/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list ,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63415A8E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275C0C3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3BE98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E7AC81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6BEFD65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F0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F38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200826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DAB7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76C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3036DF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7C90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7743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59EE89C" w14:textId="77777777" w:rsidR="00CF685D" w:rsidRDefault="00CF685D" w:rsidP="00CF685D">
      <w:pPr>
        <w:rPr>
          <w:rFonts w:ascii="Century Gothic" w:hAnsi="Century Gothic"/>
        </w:rPr>
      </w:pPr>
    </w:p>
    <w:p w14:paraId="4C4E8BE0" w14:textId="77777777" w:rsidR="00CF685D" w:rsidRPr="005D53F7" w:rsidRDefault="00CF685D" w:rsidP="00CF685D">
      <w:pPr>
        <w:rPr>
          <w:rFonts w:ascii="Century Gothic" w:hAnsi="Century Gothic"/>
        </w:rPr>
      </w:pPr>
    </w:p>
    <w:p w14:paraId="7C58FD18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195E799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F2710F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BE849A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8A3275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B5B5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F48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4F2DFE3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A42E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648A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C94DE2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F66C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49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44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90"/>
      </w:tblGrid>
      <w:tr w:rsidR="00407D3E" w:rsidRPr="00664144" w14:paraId="40E41051" w14:textId="77777777" w:rsidTr="009D726E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90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9D726E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305AB89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9D726E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1D2E1164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9D726E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D971CD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9D726E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5340209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9D726E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4C8F7E90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list ,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39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12"/>
      </w:tblGrid>
      <w:tr w:rsidR="00B46F3E" w:rsidRPr="005D53F7" w14:paraId="3B26A56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0007D3" w:rsidRDefault="000007D3" w:rsidP="009F1FE4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49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" filled="f" stroked="f">
                <v:textbox inset=",7.2pt,,7.2pt">
                  <w:txbxContent>
                    <w:p w14:paraId="02FEEEB3" w14:textId="77777777" w:rsidR="000007D3" w:rsidRDefault="000007D3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0007D3" w:rsidRPr="00940624" w:rsidRDefault="000007D3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0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" filled="f" stroked="f">
                <v:textbox inset=",7.2pt,,7.2pt">
                  <w:txbxContent>
                    <w:p w14:paraId="76BD83DD" w14:textId="4DACF926" w:rsidR="000007D3" w:rsidRPr="00940624" w:rsidRDefault="000007D3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0007D3" w:rsidRDefault="000007D3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1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" filled="f" stroked="f">
                <v:textbox inset=",7.2pt,,7.2pt">
                  <w:txbxContent>
                    <w:p w14:paraId="34BD1363" w14:textId="77777777" w:rsidR="000007D3" w:rsidRDefault="000007D3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Pyret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px: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py: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=  (</w:t>
      </w:r>
      <w:r>
        <w:rPr>
          <w:rFonts w:ascii="Trebuchet MS" w:hAnsi="Trebuchet MS" w:cs="Trebuchet MS"/>
          <w:sz w:val="28"/>
          <w:szCs w:val="28"/>
        </w:rPr>
        <w:t xml:space="preserve">px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r>
        <w:rPr>
          <w:rFonts w:ascii="Trebuchet MS" w:hAnsi="Trebuchet MS" w:cs="Trebuchet MS"/>
          <w:sz w:val="28"/>
          <w:szCs w:val="28"/>
        </w:rPr>
        <w:t>py</w:t>
      </w:r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12E5DEAE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 w:rsidR="00FA4D7E"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285E85C4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78C4C877" w14:textId="1E6E65C5" w:rsidR="00607354" w:rsidRDefault="009F1FE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71E9502" w14:textId="265DD518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030E005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B128106" w14:textId="784F22A0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D731210" w14:textId="4B30D2C4" w:rsidR="009F1FE4" w:rsidRDefault="009F1FE4" w:rsidP="0060735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px: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py: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r w:rsidRPr="00372504">
        <w:t>Contract+Purpose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179C6E1D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 w:rsidR="00FA4D7E"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53E468C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33F9F69C" w14:textId="38DE3F52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B67AC9B" w14:textId="0EF04E56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12673121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</w:t>
      </w:r>
      <w:r w:rsidR="00607354">
        <w:rPr>
          <w:rFonts w:ascii="Trebuchet MS" w:hAnsi="Trebuchet MS" w:cs="Trebuchet MS"/>
          <w:sz w:val="28"/>
        </w:rPr>
        <w:t>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41DBBE05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85B2D88" w14:textId="0EC96F31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A1524EE" w14:textId="2615AB59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0DEBE92D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</w:t>
      </w:r>
      <w:r w:rsidR="00607354">
        <w:rPr>
          <w:rFonts w:ascii="Trebuchet MS" w:hAnsi="Trebuchet MS" w:cs="Trebuchet MS"/>
          <w:sz w:val="28"/>
        </w:rPr>
        <w:t>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67390B26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 w:rsidR="00FA4D7E"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5201AA8C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2E5D2536" w14:textId="77777777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40A003F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73045CCE" w14:textId="30A5B9AF" w:rsidR="00607354" w:rsidRDefault="004B516C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756EF5D" w14:textId="24F8ACA8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126DAEFD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 w:rsidR="00FA4D7E"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3EB87403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600C3468" w14:textId="00D4AA77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171E0610" w14:textId="45476C22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B389B71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50658BA" w14:textId="24B873DA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64515FF" w14:textId="45B03C4E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lastRenderedPageBreak/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lastRenderedPageBreak/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EE13E41" w14:textId="4B0AC8E6" w:rsidR="00636BAF" w:rsidRDefault="001A20A4">
      <w:pPr>
        <w:widowControl/>
        <w:suppressAutoHyphens w:val="0"/>
      </w:pPr>
      <w:r>
        <w:br w:type="page"/>
      </w:r>
    </w:p>
    <w:p w14:paraId="29427960" w14:textId="6C27766C" w:rsidR="005819F5" w:rsidRDefault="00636BAF">
      <w:r>
        <w:rPr>
          <w:noProof/>
        </w:rPr>
        <w:lastRenderedPageBreak/>
        <w:drawing>
          <wp:inline distT="0" distB="0" distL="0" distR="0" wp14:anchorId="377C86E7" wp14:editId="2877D84C">
            <wp:extent cx="8514596" cy="6653839"/>
            <wp:effectExtent l="0" t="9525" r="10795" b="10795"/>
            <wp:docPr id="6" name="Picture 6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48568" cy="668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C4EC" w14:textId="5BEE378C" w:rsidR="000C5C3B" w:rsidRDefault="00636BAF">
      <w:r>
        <w:rPr>
          <w:noProof/>
        </w:rPr>
        <w:lastRenderedPageBreak/>
        <w:drawing>
          <wp:inline distT="0" distB="0" distL="0" distR="0" wp14:anchorId="5CD5E547" wp14:editId="2636AC95">
            <wp:extent cx="8482081" cy="6628524"/>
            <wp:effectExtent l="12383" t="0" r="0" b="0"/>
            <wp:docPr id="7" name="Picture 7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97237" cy="664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EB294A">
      <w:footerReference w:type="default" r:id="rId22"/>
      <w:footerReference w:type="first" r:id="rId23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112D9E" w14:textId="77777777" w:rsidR="00A80B02" w:rsidRDefault="00A80B02">
      <w:r>
        <w:separator/>
      </w:r>
    </w:p>
    <w:p w14:paraId="150FC424" w14:textId="77777777" w:rsidR="00A80B02" w:rsidRDefault="00A80B02"/>
  </w:endnote>
  <w:endnote w:type="continuationSeparator" w:id="0">
    <w:p w14:paraId="0D3688C6" w14:textId="77777777" w:rsidR="00A80B02" w:rsidRDefault="00A80B02">
      <w:r>
        <w:continuationSeparator/>
      </w:r>
    </w:p>
    <w:p w14:paraId="0029C8C2" w14:textId="77777777" w:rsidR="00A80B02" w:rsidRDefault="00A80B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ohit Hindi">
    <w:altName w:val="Times New Roman"/>
    <w:panose1 w:val="020B0604020202020204"/>
    <w:charset w:val="80"/>
    <w:family w:val="auto"/>
    <w:pitch w:val="variable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enlo Regular">
    <w:altName w:val="Menlo"/>
    <w:panose1 w:val="020B0604020202020204"/>
    <w:charset w:val="00"/>
    <w:family w:val="auto"/>
    <w:pitch w:val="variable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075B3" w14:textId="77777777" w:rsidR="000007D3" w:rsidRDefault="000007D3" w:rsidP="001D00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0007D3" w:rsidRDefault="000007D3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43FA56" w14:textId="77777777" w:rsidR="000007D3" w:rsidRDefault="000007D3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0791C8" w14:textId="77777777" w:rsidR="008357AB" w:rsidRDefault="008357A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FEFB08" w14:textId="77777777" w:rsidR="000007D3" w:rsidRDefault="000007D3" w:rsidP="001D0072">
    <w:pPr>
      <w:pStyle w:val="Footer"/>
      <w:ind w:right="360"/>
    </w:pPr>
  </w:p>
  <w:p w14:paraId="235C711C" w14:textId="77777777" w:rsidR="000007D3" w:rsidRDefault="000007D3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012D7" w14:textId="77777777" w:rsidR="000007D3" w:rsidRDefault="000007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B24C0F" w14:textId="77777777" w:rsidR="00A80B02" w:rsidRDefault="00A80B02">
      <w:r>
        <w:separator/>
      </w:r>
    </w:p>
    <w:p w14:paraId="261CC720" w14:textId="77777777" w:rsidR="00A80B02" w:rsidRDefault="00A80B02"/>
  </w:footnote>
  <w:footnote w:type="continuationSeparator" w:id="0">
    <w:p w14:paraId="2DE5D7D3" w14:textId="77777777" w:rsidR="00A80B02" w:rsidRDefault="00A80B02">
      <w:r>
        <w:continuationSeparator/>
      </w:r>
    </w:p>
    <w:p w14:paraId="65959031" w14:textId="77777777" w:rsidR="00A80B02" w:rsidRDefault="00A80B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FC64" w14:textId="77777777" w:rsidR="008357AB" w:rsidRDefault="008357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806FA" w14:textId="77777777" w:rsidR="008357AB" w:rsidRDefault="008357A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94FBA" w14:textId="77777777" w:rsidR="008357AB" w:rsidRDefault="008357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 w15:restartNumberingAfterBreak="0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4B67"/>
    <w:rsid w:val="00000423"/>
    <w:rsid w:val="000007D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1C89"/>
    <w:rsid w:val="000A535A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27CE"/>
    <w:rsid w:val="00546A0A"/>
    <w:rsid w:val="0055097D"/>
    <w:rsid w:val="00554432"/>
    <w:rsid w:val="0055727C"/>
    <w:rsid w:val="0056527D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5E1FBC"/>
    <w:rsid w:val="0060120D"/>
    <w:rsid w:val="00603B31"/>
    <w:rsid w:val="00605E9E"/>
    <w:rsid w:val="00607354"/>
    <w:rsid w:val="00623686"/>
    <w:rsid w:val="0062601F"/>
    <w:rsid w:val="00634DCC"/>
    <w:rsid w:val="00636207"/>
    <w:rsid w:val="00636BAF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1320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2B3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357AB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8E4339"/>
    <w:rsid w:val="009000F4"/>
    <w:rsid w:val="00901740"/>
    <w:rsid w:val="00903FD8"/>
    <w:rsid w:val="009102E2"/>
    <w:rsid w:val="00910DC1"/>
    <w:rsid w:val="00911D2F"/>
    <w:rsid w:val="009126A3"/>
    <w:rsid w:val="0091549E"/>
    <w:rsid w:val="00915692"/>
    <w:rsid w:val="0091699E"/>
    <w:rsid w:val="00917308"/>
    <w:rsid w:val="009269D4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26E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0576B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262A"/>
    <w:rsid w:val="00A45228"/>
    <w:rsid w:val="00A469A8"/>
    <w:rsid w:val="00A52978"/>
    <w:rsid w:val="00A5338B"/>
    <w:rsid w:val="00A56C82"/>
    <w:rsid w:val="00A62CFD"/>
    <w:rsid w:val="00A64AD5"/>
    <w:rsid w:val="00A804E6"/>
    <w:rsid w:val="00A80B02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3A3D"/>
    <w:rsid w:val="00C65B93"/>
    <w:rsid w:val="00CA2DFE"/>
    <w:rsid w:val="00CA33E6"/>
    <w:rsid w:val="00CA5000"/>
    <w:rsid w:val="00CA5527"/>
    <w:rsid w:val="00CC133A"/>
    <w:rsid w:val="00CC56D0"/>
    <w:rsid w:val="00CD2393"/>
    <w:rsid w:val="00CD399D"/>
    <w:rsid w:val="00CE09C6"/>
    <w:rsid w:val="00CE240A"/>
    <w:rsid w:val="00CE3595"/>
    <w:rsid w:val="00CF02F5"/>
    <w:rsid w:val="00CF685D"/>
    <w:rsid w:val="00D006A9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63296"/>
    <w:rsid w:val="00D71D54"/>
    <w:rsid w:val="00D721B9"/>
    <w:rsid w:val="00D76131"/>
    <w:rsid w:val="00D82B6E"/>
    <w:rsid w:val="00D82C1B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57E3B"/>
    <w:rsid w:val="00E631F7"/>
    <w:rsid w:val="00E73A43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0950"/>
    <w:rsid w:val="00EF473E"/>
    <w:rsid w:val="00EF68A9"/>
    <w:rsid w:val="00F0359F"/>
    <w:rsid w:val="00F074BF"/>
    <w:rsid w:val="00F10C97"/>
    <w:rsid w:val="00F10D72"/>
    <w:rsid w:val="00F128ED"/>
    <w:rsid w:val="00F12E59"/>
    <w:rsid w:val="00F17CAF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4D7E"/>
    <w:rsid w:val="00FA67C3"/>
    <w:rsid w:val="00FA6CCE"/>
    <w:rsid w:val="00FB1D66"/>
    <w:rsid w:val="00FB2B6C"/>
    <w:rsid w:val="00FB55F7"/>
    <w:rsid w:val="00FB682E"/>
    <w:rsid w:val="00FD1252"/>
    <w:rsid w:val="00FD3F5C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  <w:style w:type="paragraph" w:customStyle="1" w:styleId="Body">
    <w:name w:val="Body"/>
    <w:rsid w:val="00EF0950"/>
    <w:pPr>
      <w:pBdr>
        <w:top w:val="nil"/>
        <w:left w:val="nil"/>
        <w:bottom w:val="nil"/>
        <w:right w:val="nil"/>
        <w:between w:val="nil"/>
        <w:bar w:val="nil"/>
      </w:pBdr>
      <w:spacing w:line="276" w:lineRule="auto"/>
    </w:pPr>
    <w:rPr>
      <w:rFonts w:ascii="Arial" w:eastAsia="Arial Unicode MS" w:hAnsi="Arial" w:cs="Arial Unicode MS"/>
      <w:color w:val="000000"/>
      <w:sz w:val="22"/>
      <w:szCs w:val="22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F815981-1119-1A40-8539-09CBB1E2D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68</Pages>
  <Words>7005</Words>
  <Characters>39933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46845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Emmanuel Schanzer</cp:lastModifiedBy>
  <cp:revision>13</cp:revision>
  <cp:lastPrinted>2017-07-28T19:18:00Z</cp:lastPrinted>
  <dcterms:created xsi:type="dcterms:W3CDTF">2017-07-28T19:18:00Z</dcterms:created>
  <dcterms:modified xsi:type="dcterms:W3CDTF">2018-01-29T13:44:00Z</dcterms:modified>
</cp:coreProperties>
</file>